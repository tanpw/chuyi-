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numPr>
          <w:ilvl w:val="0"/>
          <w:numId w:val="1"/>
        </w:numPr>
        <w:ind w:firstLineChars="0"/>
        <w:rPr>
          <w:rFonts w:hint="eastAsia"/>
          <w:color w:val="17375E" w:themeColor="text2" w:themeShade="BF"/>
          <w:lang w:eastAsia="zh-CN"/>
        </w:rPr>
      </w:pPr>
      <w:bookmarkStart w:id="0" w:name="_GoBack"/>
      <w:r>
        <w:rPr>
          <w:rFonts w:hint="eastAsia"/>
          <w:color w:val="17375E" w:themeColor="text2" w:themeShade="BF"/>
          <w:lang w:eastAsia="zh-CN"/>
        </w:rPr>
        <w:t xml:space="preserve"> 香煎芙蓉蛋 </w:t>
      </w:r>
    </w:p>
    <w:p>
      <w:pPr>
        <w:rPr>
          <w:rFonts w:hint="eastAsia"/>
          <w:color w:val="17375E" w:themeColor="text2" w:themeShade="BF"/>
          <w:lang w:eastAsia="zh-CN"/>
        </w:rPr>
      </w:pPr>
    </w:p>
    <w:p>
      <w:pPr>
        <w:rPr>
          <w:rFonts w:hint="eastAsia"/>
          <w:color w:val="17375E" w:themeColor="text2" w:themeShade="BF"/>
          <w:lang w:eastAsia="zh-CN"/>
        </w:rPr>
      </w:pPr>
      <w:r>
        <w:rPr>
          <w:rFonts w:hint="eastAsia"/>
          <w:color w:val="17375E" w:themeColor="text2" w:themeShade="BF"/>
          <w:lang w:eastAsia="zh-CN"/>
        </w:rPr>
        <w:t>香煎芙蓉蛋</w:t>
      </w:r>
      <w:r>
        <w:rPr>
          <w:rFonts w:hint="eastAsia"/>
          <w:color w:val="17375E" w:themeColor="text2" w:themeShade="BF"/>
          <w:lang w:eastAsia="zh-CN"/>
        </w:rPr>
        <w:tab/>
      </w:r>
      <w:r>
        <w:rPr>
          <w:rFonts w:hint="eastAsia"/>
          <w:color w:val="17375E" w:themeColor="text2" w:themeShade="BF"/>
          <w:lang w:eastAsia="zh-CN"/>
        </w:rPr>
        <w:t>味形:外脆里嫩</w:t>
      </w:r>
      <w:r>
        <w:rPr>
          <w:rFonts w:hint="eastAsia"/>
          <w:color w:val="17375E" w:themeColor="text2" w:themeShade="BF"/>
          <w:lang w:eastAsia="zh-CN"/>
        </w:rPr>
        <w:tab/>
      </w:r>
    </w:p>
    <w:p>
      <w:pPr>
        <w:rPr>
          <w:rFonts w:hint="eastAsia"/>
          <w:color w:val="17375E" w:themeColor="text2" w:themeShade="BF"/>
          <w:lang w:eastAsia="zh-CN"/>
        </w:rPr>
      </w:pPr>
    </w:p>
    <w:p>
      <w:pPr>
        <w:rPr>
          <w:rFonts w:hint="eastAsia"/>
          <w:color w:val="17375E" w:themeColor="text2" w:themeShade="BF"/>
          <w:lang w:eastAsia="zh-CN"/>
        </w:rPr>
      </w:pPr>
      <w:r>
        <w:rPr>
          <w:rFonts w:hint="eastAsia"/>
          <w:color w:val="17375E" w:themeColor="text2" w:themeShade="BF"/>
          <w:lang w:eastAsia="zh-CN"/>
        </w:rPr>
        <w:t>材料:鸡蛋6个 木耳0.1斤 洋葱半只 培根0.1斤工艺流程:</w:t>
      </w:r>
    </w:p>
    <w:p>
      <w:pPr>
        <w:rPr>
          <w:rFonts w:hint="eastAsia"/>
          <w:color w:val="17375E" w:themeColor="text2" w:themeShade="BF"/>
          <w:lang w:eastAsia="zh-CN"/>
        </w:rPr>
      </w:pPr>
    </w:p>
    <w:p>
      <w:pPr>
        <w:pStyle w:val="4"/>
        <w:numPr>
          <w:ilvl w:val="0"/>
          <w:numId w:val="2"/>
        </w:numPr>
        <w:ind w:firstLineChars="0"/>
        <w:rPr>
          <w:rFonts w:hint="eastAsia"/>
          <w:color w:val="17375E" w:themeColor="text2" w:themeShade="BF"/>
          <w:lang w:eastAsia="zh-CN"/>
        </w:rPr>
      </w:pPr>
      <w:r>
        <w:rPr>
          <w:rFonts w:hint="eastAsia"/>
          <w:color w:val="17375E" w:themeColor="text2" w:themeShade="BF"/>
          <w:lang w:eastAsia="zh-CN"/>
        </w:rPr>
        <w:t>木耳、洋葱切丝，培根改刀小块。</w:t>
      </w:r>
    </w:p>
    <w:p>
      <w:pPr>
        <w:pStyle w:val="4"/>
        <w:numPr>
          <w:ilvl w:val="0"/>
          <w:numId w:val="0"/>
        </w:numPr>
        <w:ind w:left="420" w:firstLine="0" w:firstLineChars="0"/>
        <w:rPr>
          <w:rFonts w:hint="eastAsia"/>
          <w:color w:val="17375E" w:themeColor="text2" w:themeShade="BF"/>
          <w:lang w:eastAsia="zh-CN"/>
        </w:rPr>
      </w:pPr>
    </w:p>
    <w:p>
      <w:pPr>
        <w:pStyle w:val="4"/>
        <w:numPr>
          <w:ilvl w:val="0"/>
          <w:numId w:val="3"/>
        </w:numPr>
        <w:ind w:firstLineChars="0"/>
        <w:rPr>
          <w:rFonts w:hint="eastAsia"/>
          <w:color w:val="17375E" w:themeColor="text2" w:themeShade="BF"/>
          <w:lang w:eastAsia="zh-CN"/>
        </w:rPr>
      </w:pPr>
      <w:r>
        <w:rPr>
          <w:rFonts w:hint="eastAsia"/>
          <w:color w:val="17375E" w:themeColor="text2" w:themeShade="BF"/>
          <w:lang w:eastAsia="zh-CN"/>
        </w:rPr>
        <w:t>打好鸡蛋、调味放入生粉水搅拌均匀。</w:t>
      </w:r>
    </w:p>
    <w:p>
      <w:pPr>
        <w:pStyle w:val="4"/>
        <w:numPr>
          <w:ilvl w:val="0"/>
          <w:numId w:val="0"/>
        </w:numPr>
        <w:ind w:left="420" w:firstLine="0" w:firstLineChars="0"/>
        <w:rPr>
          <w:rFonts w:hint="eastAsia"/>
          <w:color w:val="17375E" w:themeColor="text2" w:themeShade="BF"/>
          <w:lang w:eastAsia="zh-CN"/>
        </w:rPr>
      </w:pPr>
    </w:p>
    <w:p>
      <w:pPr>
        <w:pStyle w:val="4"/>
        <w:numPr>
          <w:ilvl w:val="0"/>
          <w:numId w:val="4"/>
        </w:numPr>
        <w:ind w:firstLineChars="0"/>
        <w:rPr>
          <w:rFonts w:hint="eastAsia"/>
          <w:color w:val="17375E" w:themeColor="text2" w:themeShade="BF"/>
          <w:lang w:eastAsia="zh-CN"/>
        </w:rPr>
      </w:pPr>
      <w:r>
        <w:rPr>
          <w:rFonts w:hint="eastAsia"/>
          <w:color w:val="17375E" w:themeColor="text2" w:themeShade="BF"/>
          <w:lang w:eastAsia="zh-CN"/>
        </w:rPr>
        <w:t>起锅烧油放入培根等材料拉油掠干。</w:t>
      </w:r>
    </w:p>
    <w:p>
      <w:pPr>
        <w:numPr>
          <w:ilvl w:val="0"/>
          <w:numId w:val="0"/>
        </w:numPr>
        <w:rPr>
          <w:rFonts w:hint="eastAsia"/>
          <w:color w:val="17375E" w:themeColor="text2" w:themeShade="BF"/>
          <w:lang w:eastAsia="zh-CN"/>
        </w:rPr>
      </w:pPr>
    </w:p>
    <w:p>
      <w:pPr>
        <w:pStyle w:val="4"/>
        <w:numPr>
          <w:ilvl w:val="0"/>
          <w:numId w:val="5"/>
        </w:numPr>
        <w:ind w:firstLineChars="0"/>
        <w:rPr>
          <w:rFonts w:hint="eastAsia"/>
          <w:color w:val="17375E" w:themeColor="text2" w:themeShade="BF"/>
          <w:lang w:eastAsia="zh-CN"/>
        </w:rPr>
      </w:pPr>
      <w:r>
        <w:rPr>
          <w:rFonts w:hint="eastAsia"/>
          <w:color w:val="17375E" w:themeColor="text2" w:themeShade="BF"/>
          <w:lang w:eastAsia="zh-CN"/>
        </w:rPr>
        <w:t>烧锅阴油，将一半的鸡蛋炒至刚熟，倒入另一半鸡蛋，材料拌均匀。小火慢煎至的2</w:t>
      </w:r>
    </w:p>
    <w:p>
      <w:pPr>
        <w:pStyle w:val="4"/>
        <w:numPr>
          <w:ilvl w:val="0"/>
          <w:numId w:val="0"/>
        </w:numPr>
        <w:ind w:left="420" w:firstLine="0" w:firstLineChars="0"/>
        <w:rPr>
          <w:rFonts w:hint="eastAsia"/>
          <w:color w:val="17375E" w:themeColor="text2" w:themeShade="BF"/>
          <w:lang w:eastAsia="zh-CN"/>
        </w:rPr>
      </w:pPr>
    </w:p>
    <w:p>
      <w:pPr>
        <w:pStyle w:val="4"/>
        <w:numPr>
          <w:ilvl w:val="0"/>
          <w:numId w:val="0"/>
        </w:numPr>
        <w:ind w:left="420" w:firstLine="0" w:firstLineChars="0"/>
        <w:rPr>
          <w:rFonts w:hint="eastAsia"/>
          <w:color w:val="17375E" w:themeColor="text2" w:themeShade="BF"/>
          <w:lang w:eastAsia="zh-CN"/>
        </w:rPr>
      </w:pPr>
      <w:r>
        <w:rPr>
          <w:rFonts w:hint="eastAsia"/>
          <w:color w:val="17375E" w:themeColor="text2" w:themeShade="BF"/>
          <w:lang w:eastAsia="zh-CN"/>
        </w:rPr>
        <w:t>面金黄，改刀上碟。</w:t>
      </w:r>
    </w:p>
    <w:p>
      <w:pPr>
        <w:pStyle w:val="4"/>
        <w:numPr>
          <w:ilvl w:val="0"/>
          <w:numId w:val="0"/>
        </w:numPr>
        <w:ind w:left="420" w:firstLine="0" w:firstLineChars="0"/>
        <w:rPr>
          <w:rFonts w:hint="eastAsia"/>
          <w:color w:val="17375E" w:themeColor="text2" w:themeShade="BF"/>
          <w:lang w:eastAsia="zh-CN"/>
        </w:rPr>
      </w:pPr>
    </w:p>
    <w:p>
      <w:pPr>
        <w:rPr>
          <w:rFonts w:hint="eastAsia"/>
          <w:color w:val="17375E" w:themeColor="text2" w:themeShade="BF"/>
          <w:lang w:eastAsia="zh-CN"/>
        </w:rPr>
      </w:pPr>
      <w:r>
        <w:rPr>
          <w:rFonts w:hint="eastAsia"/>
          <w:color w:val="17375E" w:themeColor="text2" w:themeShade="BF"/>
          <w:lang w:eastAsia="zh-CN"/>
        </w:rPr>
        <w:t>SHOT ON MI 8 UD AI DUAL CAMERA</w:t>
      </w:r>
    </w:p>
    <w:p>
      <w:pPr>
        <w:rPr>
          <w:color w:val="17375E" w:themeColor="text2" w:themeShade="BF"/>
          <w:lang w:val="en-US"/>
        </w:rPr>
      </w:pPr>
      <w:r>
        <w:rPr>
          <w:color w:val="17375E" w:themeColor="text2" w:themeShade="BF"/>
          <w:lang w:val="en-US"/>
        </w:rPr>
        <w:t>以下是菜谱内容的拼音标注（注意保留数字和单位格式）：</w:t>
      </w:r>
    </w:p>
    <w:p>
      <w:pPr>
        <w:rPr>
          <w:color w:val="17375E" w:themeColor="text2" w:themeShade="BF"/>
        </w:rPr>
      </w:pPr>
    </w:p>
    <w:p>
      <w:pPr>
        <w:rPr>
          <w:color w:val="17375E" w:themeColor="text2" w:themeShade="BF"/>
          <w:lang w:val="en-US"/>
        </w:rPr>
      </w:pPr>
      <w:r>
        <w:rPr>
          <w:color w:val="17375E" w:themeColor="text2" w:themeShade="BF"/>
          <w:lang w:val="en-US"/>
        </w:rPr>
        <w:t xml:space="preserve">xiāng jiān fú róng dàn </w:t>
      </w:r>
    </w:p>
    <w:p>
      <w:pPr>
        <w:rPr>
          <w:color w:val="17375E" w:themeColor="text2" w:themeShade="BF"/>
        </w:rPr>
      </w:pPr>
    </w:p>
    <w:p>
      <w:pPr>
        <w:rPr>
          <w:color w:val="17375E" w:themeColor="text2" w:themeShade="BF"/>
          <w:lang w:val="en-US"/>
        </w:rPr>
      </w:pPr>
      <w:r>
        <w:rPr>
          <w:color w:val="17375E" w:themeColor="text2" w:themeShade="BF"/>
          <w:lang w:val="en-US"/>
        </w:rPr>
        <w:t xml:space="preserve">xiāng jiān fú róng dàn  wèi xíng: wài cuì lǐ nèn </w:t>
      </w:r>
    </w:p>
    <w:p>
      <w:pPr>
        <w:rPr>
          <w:color w:val="17375E" w:themeColor="text2" w:themeShade="BF"/>
        </w:rPr>
      </w:pPr>
    </w:p>
    <w:p>
      <w:pPr>
        <w:rPr>
          <w:color w:val="17375E" w:themeColor="text2" w:themeShade="BF"/>
          <w:lang w:val="en-US"/>
        </w:rPr>
      </w:pPr>
      <w:r>
        <w:rPr>
          <w:color w:val="17375E" w:themeColor="text2" w:themeShade="BF"/>
          <w:lang w:val="en-US"/>
        </w:rPr>
        <w:t>cái liào: jī dàn liù gè  mù ěr líng diǎn yī jīn  yáng cōng bàn zhī  péi gēn líng diǎn yī jīn  gōng yì liú chéng:</w:t>
      </w:r>
    </w:p>
    <w:p>
      <w:pPr>
        <w:rPr>
          <w:color w:val="17375E" w:themeColor="text2" w:themeShade="BF"/>
        </w:rPr>
      </w:pPr>
    </w:p>
    <w:p>
      <w:pPr>
        <w:rPr>
          <w:color w:val="17375E" w:themeColor="text2" w:themeShade="BF"/>
          <w:lang w:val="en-US"/>
        </w:rPr>
      </w:pPr>
      <w:r>
        <w:rPr>
          <w:color w:val="17375E" w:themeColor="text2" w:themeShade="BF"/>
          <w:lang w:val="en-US"/>
        </w:rPr>
        <w:t>mù ěr  yáng cōng qiē sī  péi gēn gǎi dāo xiǎo kuài.</w:t>
      </w:r>
    </w:p>
    <w:p>
      <w:pPr>
        <w:rPr>
          <w:color w:val="17375E" w:themeColor="text2" w:themeShade="BF"/>
        </w:rPr>
      </w:pPr>
    </w:p>
    <w:p>
      <w:pPr>
        <w:rPr>
          <w:color w:val="17375E" w:themeColor="text2" w:themeShade="BF"/>
          <w:lang w:val="en-US"/>
        </w:rPr>
      </w:pPr>
      <w:r>
        <w:rPr>
          <w:color w:val="17375E" w:themeColor="text2" w:themeShade="BF"/>
          <w:lang w:val="en-US"/>
        </w:rPr>
        <w:t>dǎ hǎo jī dàn  tiáo wèi fàng rù shēng fěn shuǐ jiǎo bàn jūn yún.</w:t>
      </w:r>
    </w:p>
    <w:p>
      <w:pPr>
        <w:rPr>
          <w:color w:val="17375E" w:themeColor="text2" w:themeShade="BF"/>
        </w:rPr>
      </w:pPr>
    </w:p>
    <w:p>
      <w:pPr>
        <w:rPr>
          <w:color w:val="17375E" w:themeColor="text2" w:themeShade="BF"/>
          <w:lang w:val="en-US"/>
        </w:rPr>
      </w:pPr>
      <w:r>
        <w:rPr>
          <w:color w:val="17375E" w:themeColor="text2" w:themeShade="BF"/>
          <w:lang w:val="en-US"/>
        </w:rPr>
        <w:t>qǐ guō shāo yóu fàng rù péi gēn děng cái liào lā yóu lüè gān.</w:t>
      </w:r>
    </w:p>
    <w:p>
      <w:pPr>
        <w:rPr>
          <w:color w:val="17375E" w:themeColor="text2" w:themeShade="BF"/>
        </w:rPr>
      </w:pPr>
    </w:p>
    <w:p>
      <w:pPr>
        <w:rPr>
          <w:color w:val="17375E" w:themeColor="text2" w:themeShade="BF"/>
          <w:lang w:val="en-US"/>
        </w:rPr>
      </w:pPr>
      <w:r>
        <w:rPr>
          <w:color w:val="17375E" w:themeColor="text2" w:themeShade="BF"/>
          <w:lang w:val="en-US"/>
        </w:rPr>
        <w:t>shāo guō yīn yóu  jiāng yī bàn de jī dàn chǎo zhì gāng shú  dǎo rù lìng yī bàn jī dàn  cái liào bàn jūn yún. xiǎo huǒ màn jiān zhì de liǎng miàn jīn huáng  gǎi dāo shàng dié.</w:t>
      </w:r>
    </w:p>
    <w:p>
      <w:pPr>
        <w:rPr>
          <w:color w:val="17375E" w:themeColor="text2" w:themeShade="BF"/>
        </w:rPr>
      </w:pPr>
    </w:p>
    <w:p>
      <w:pPr>
        <w:rPr>
          <w:color w:val="17375E" w:themeColor="text2" w:themeShade="BF"/>
          <w:lang w:val="en-US"/>
        </w:rPr>
      </w:pPr>
      <w:r>
        <w:rPr>
          <w:color w:val="17375E" w:themeColor="text2" w:themeShade="BF"/>
          <w:lang w:val="en-US"/>
        </w:rPr>
        <w:t>SHOT ON MI 8 UD AI DUAL CAMERA</w:t>
      </w:r>
    </w:p>
    <w:p>
      <w:pPr>
        <w:rPr>
          <w:color w:val="17375E" w:themeColor="text2" w:themeShade="BF"/>
        </w:rPr>
      </w:pPr>
    </w:p>
    <w:p>
      <w:pPr>
        <w:rPr>
          <w:color w:val="17375E" w:themeColor="text2" w:themeShade="BF"/>
          <w:lang w:val="en-US"/>
        </w:rPr>
      </w:pPr>
      <w:r>
        <w:rPr>
          <w:color w:val="17375E" w:themeColor="text2" w:themeShade="BF"/>
          <w:lang w:val="en-US"/>
        </w:rPr>
        <w:t>注：</w:t>
      </w:r>
    </w:p>
    <w:p>
      <w:pPr>
        <w:rPr>
          <w:color w:val="17375E" w:themeColor="text2" w:themeShade="BF"/>
          <w:lang w:val="en-US"/>
        </w:rPr>
      </w:pPr>
      <w:r>
        <w:rPr>
          <w:color w:val="17375E" w:themeColor="text2" w:themeShade="BF"/>
          <w:lang w:val="en-US"/>
        </w:rPr>
        <w:t>1. 保留阿拉伯数字和单位符号</w:t>
      </w:r>
    </w:p>
    <w:p>
      <w:pPr>
        <w:rPr>
          <w:color w:val="17375E" w:themeColor="text2" w:themeShade="BF"/>
          <w:lang w:val="en-US"/>
        </w:rPr>
      </w:pPr>
      <w:r>
        <w:rPr>
          <w:color w:val="17375E" w:themeColor="text2" w:themeShade="BF"/>
          <w:lang w:val="en-US"/>
        </w:rPr>
        <w:t>2. "0.1斤"读作"零点一斤"</w:t>
      </w:r>
    </w:p>
    <w:p>
      <w:pPr>
        <w:rPr>
          <w:color w:val="17375E" w:themeColor="text2" w:themeShade="BF"/>
          <w:lang w:val="en-US"/>
        </w:rPr>
      </w:pPr>
      <w:r>
        <w:rPr>
          <w:color w:val="17375E" w:themeColor="text2" w:themeShade="BF"/>
          <w:lang w:val="en-US"/>
        </w:rPr>
        <w:t>3. "的2面"保留原文数字读作"de liǎng miàn"</w:t>
      </w:r>
    </w:p>
    <w:p>
      <w:pPr>
        <w:rPr>
          <w:color w:val="17375E" w:themeColor="text2" w:themeShade="BF"/>
          <w:lang w:val="en-US"/>
        </w:rPr>
      </w:pPr>
      <w:r>
        <w:rPr>
          <w:color w:val="17375E" w:themeColor="text2" w:themeShade="BF"/>
          <w:lang w:val="en-US"/>
        </w:rPr>
        <w:t>4. 专业术语按实际读音标注，如"生粉水(shēng fěn shuǐ)"</w:t>
      </w:r>
    </w:p>
    <w:p>
      <w:pPr>
        <w:rPr>
          <w:color w:val="17375E" w:themeColor="text2" w:themeShade="BF"/>
          <w:lang w:val="en-US"/>
        </w:rPr>
      </w:pPr>
      <w:r>
        <w:rPr>
          <w:color w:val="17375E" w:themeColor="text2" w:themeShade="BF"/>
          <w:lang w:val="en-US"/>
        </w:rPr>
        <w:t>5. 菜名中"芙蓉"读作fú róng（第二声+第二声）</w:t>
      </w:r>
    </w:p>
    <w:p>
      <w:pPr>
        <w:rPr>
          <w:color w:val="17375E" w:themeColor="text2" w:themeShade="BF"/>
        </w:rPr>
      </w:pPr>
      <w:r>
        <w:rPr>
          <w:color w:val="17375E" w:themeColor="text2" w:themeShade="BF"/>
          <w:lang w:val="en-US"/>
        </w:rPr>
        <w:t>6. 最后一行英文保持原样不标注</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0"/>
    <w:lvl w:ilvl="0" w:tentative="0">
      <w:start w:val="1"/>
      <w:numFmt w:val="chineseCounting"/>
      <w:lvlText w:val="第%1课"/>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1"/>
    <w:multiLevelType w:val="multilevel"/>
    <w:tmpl w:val="000000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2"/>
    <w:multiLevelType w:val="multilevel"/>
    <w:tmpl w:val="00000002"/>
    <w:lvl w:ilvl="0" w:tentative="0">
      <w:start w:val="2"/>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03"/>
    <w:multiLevelType w:val="multilevel"/>
    <w:tmpl w:val="00000003"/>
    <w:lvl w:ilvl="0" w:tentative="0">
      <w:start w:val="3"/>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0000004"/>
    <w:multiLevelType w:val="multilevel"/>
    <w:tmpl w:val="00000004"/>
    <w:lvl w:ilvl="0" w:tentative="0">
      <w:start w:val="4"/>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FBF1311"/>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Layout w:type="fixed"/>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Words>401</Words>
  <Characters>749</Characters>
  <Paragraphs>42</Paragraphs>
  <TotalTime>0</TotalTime>
  <ScaleCrop>false</ScaleCrop>
  <LinksUpToDate>false</LinksUpToDate>
  <CharactersWithSpaces>912</CharactersWithSpaces>
  <Application>WPS Office_11.1.0.8799_F1E327BC-269C-435d-A152-05C5408002CA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2025-02-18T05:56:00Z</dcterms:created>
  <dc:creator>PEMM20</dc:creator>
  <cp:lastModifiedBy>谭小谭</cp:lastModifiedBy>
  <dcterms:modified xsi:type="dcterms:W3CDTF">2025-02-18T06:14:50Z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ccec8a067aa24bb1934ec8ab1c510a3d_21</vt:lpwstr>
  </property>
  <property fmtid="{D5CDD505-2E9C-101B-9397-08002B2CF9AE}" pid="3" name="KSOProductBuildVer">
    <vt:lpwstr>2052-11.1.0.8799</vt:lpwstr>
  </property>
</Properties>
</file>